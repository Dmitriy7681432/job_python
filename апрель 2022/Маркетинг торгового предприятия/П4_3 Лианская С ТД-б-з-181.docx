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0097" w:rsidRPr="00FE7D51" w:rsidRDefault="00B80097">
      <w:pPr>
        <w:jc w:val="both"/>
        <w:rPr>
          <w:rFonts w:ascii="Times New Roman" w:cs="Times New Roman"/>
          <w:sz w:val="28"/>
        </w:rPr>
      </w:pPr>
      <w:r w:rsidRPr="00FE7D51">
        <w:rPr>
          <w:rFonts w:ascii="Times New Roman" w:cs="Times New Roman"/>
          <w:b/>
          <w:sz w:val="28"/>
          <w:u w:val="single"/>
        </w:rPr>
        <w:t>Практическое задание:</w:t>
      </w:r>
    </w:p>
    <w:p w:rsidR="00B80097" w:rsidRPr="00FE7D51" w:rsidRDefault="00B80097">
      <w:pPr>
        <w:pStyle w:val="Style7"/>
        <w:widowControl/>
        <w:spacing w:before="226" w:line="240" w:lineRule="auto"/>
        <w:ind w:firstLine="350"/>
        <w:rPr>
          <w:rFonts w:ascii="Times New Roman" w:cs="Times New Roman"/>
          <w:sz w:val="28"/>
        </w:rPr>
      </w:pPr>
      <w:r w:rsidRPr="00FE7D51">
        <w:rPr>
          <w:rStyle w:val="FontStyle138"/>
          <w:rFonts w:ascii="Times New Roman"/>
          <w:sz w:val="28"/>
          <w:szCs w:val="24"/>
        </w:rPr>
        <w:t>Хлебобулочные изделия относятся к продуктам повсе</w:t>
      </w:r>
      <w:r w:rsidRPr="00FE7D51">
        <w:rPr>
          <w:rStyle w:val="FontStyle138"/>
          <w:rFonts w:ascii="Times New Roman"/>
          <w:sz w:val="28"/>
          <w:szCs w:val="24"/>
        </w:rPr>
        <w:softHyphen/>
        <w:t>дневного спроса. Но несмотря на высокий спрос ежедневно преодолевают конкуренцию.</w:t>
      </w:r>
    </w:p>
    <w:p w:rsidR="00B80097" w:rsidRPr="00FE7D51" w:rsidRDefault="00B80097">
      <w:pPr>
        <w:pStyle w:val="Style7"/>
        <w:widowControl/>
        <w:spacing w:line="240" w:lineRule="auto"/>
        <w:ind w:firstLine="341"/>
        <w:rPr>
          <w:rFonts w:ascii="Times New Roman" w:cs="Times New Roman"/>
          <w:sz w:val="28"/>
        </w:rPr>
      </w:pPr>
      <w:r w:rsidRPr="00FE7D51">
        <w:rPr>
          <w:rStyle w:val="FontStyle138"/>
          <w:rFonts w:ascii="Times New Roman"/>
          <w:sz w:val="28"/>
          <w:szCs w:val="24"/>
        </w:rPr>
        <w:t>С целью грамотного позиционирования сети магазинов хлебобулочных изделий «Хруст» было проведено маркетинговое ис</w:t>
      </w:r>
      <w:r w:rsidRPr="00FE7D51">
        <w:rPr>
          <w:rStyle w:val="FontStyle138"/>
          <w:rFonts w:ascii="Times New Roman"/>
          <w:sz w:val="28"/>
          <w:szCs w:val="24"/>
        </w:rPr>
        <w:softHyphen/>
        <w:t xml:space="preserve">следование. Одним из методов проведенного исследования явился опрос покупателей </w:t>
      </w:r>
      <w:r w:rsidRPr="00FE7D51">
        <w:rPr>
          <w:rStyle w:val="FontStyle107"/>
          <w:rFonts w:ascii="Times New Roman"/>
          <w:sz w:val="28"/>
          <w:szCs w:val="24"/>
        </w:rPr>
        <w:t xml:space="preserve">в </w:t>
      </w:r>
      <w:r w:rsidRPr="00FE7D51">
        <w:rPr>
          <w:rStyle w:val="FontStyle138"/>
          <w:rFonts w:ascii="Times New Roman"/>
          <w:sz w:val="28"/>
          <w:szCs w:val="24"/>
        </w:rPr>
        <w:t>различных торго</w:t>
      </w:r>
      <w:r w:rsidRPr="00FE7D51">
        <w:rPr>
          <w:rStyle w:val="FontStyle138"/>
          <w:rFonts w:ascii="Times New Roman"/>
          <w:sz w:val="28"/>
          <w:szCs w:val="24"/>
        </w:rPr>
        <w:softHyphen/>
        <w:t>вых точках, результаты которого дополнялись наблюдениями лиц, проводивших опрос. Опрос представлял собой непосредственную беседу исследователя с людьми с целью получения интересующих его данных, которые оформлялись в виде заранее подготовленной анкеты, пред</w:t>
      </w:r>
      <w:r w:rsidRPr="00FE7D51">
        <w:rPr>
          <w:rStyle w:val="FontStyle138"/>
          <w:rFonts w:ascii="Times New Roman"/>
          <w:sz w:val="28"/>
          <w:szCs w:val="24"/>
        </w:rPr>
        <w:softHyphen/>
        <w:t>ставленной ниже.</w:t>
      </w:r>
    </w:p>
    <w:p w:rsidR="00B80097" w:rsidRPr="00FE7D51" w:rsidRDefault="00B80097">
      <w:pPr>
        <w:pStyle w:val="Style49"/>
        <w:widowControl/>
        <w:spacing w:before="139" w:line="240" w:lineRule="auto"/>
        <w:rPr>
          <w:rFonts w:ascii="Times New Roman" w:cs="Times New Roman"/>
          <w:sz w:val="28"/>
        </w:rPr>
      </w:pPr>
      <w:r w:rsidRPr="00FE7D51">
        <w:rPr>
          <w:rStyle w:val="FontStyle139"/>
          <w:rFonts w:ascii="Times New Roman" w:cs="Times New Roman"/>
          <w:bCs w:val="0"/>
          <w:szCs w:val="24"/>
        </w:rPr>
        <w:t>ОПРОСНЫЙ ЛИСТ</w:t>
      </w:r>
    </w:p>
    <w:p w:rsidR="00B80097" w:rsidRPr="00FE7D51" w:rsidRDefault="00144432">
      <w:pPr>
        <w:pStyle w:val="Style49"/>
        <w:widowControl/>
        <w:spacing w:before="139" w:line="240" w:lineRule="auto"/>
        <w:rPr>
          <w:rFonts w:ascii="Times New Roman" w:cs="Times New Roman"/>
          <w:sz w:val="28"/>
        </w:rPr>
      </w:pPr>
      <w:r w:rsidRPr="00FE7D51">
        <w:rPr>
          <w:rFonts w:ascii="Times New Roman" w:cs="Times New Roman"/>
          <w:noProof/>
          <w:sz w:val="28"/>
          <w:lang w:bidi="ar-SA"/>
        </w:rPr>
        <w:drawing>
          <wp:inline distT="0" distB="0" distL="0" distR="0">
            <wp:extent cx="4810125" cy="49053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0097" w:rsidRPr="00FE7D51" w:rsidRDefault="00B80097">
      <w:pPr>
        <w:pStyle w:val="Style85"/>
        <w:widowControl/>
        <w:spacing w:before="48"/>
        <w:jc w:val="both"/>
        <w:rPr>
          <w:rFonts w:ascii="Times New Roman" w:cs="Times New Roman"/>
          <w:sz w:val="28"/>
        </w:rPr>
      </w:pPr>
      <w:r w:rsidRPr="00FE7D51">
        <w:rPr>
          <w:rStyle w:val="FontStyle127"/>
          <w:rFonts w:ascii="Times New Roman"/>
          <w:b/>
          <w:sz w:val="28"/>
          <w:szCs w:val="24"/>
        </w:rPr>
        <w:tab/>
        <w:t>Вопросы к заданию:</w:t>
      </w:r>
    </w:p>
    <w:p w:rsidR="00B80097" w:rsidRPr="00FE7D51" w:rsidRDefault="009F3831">
      <w:pPr>
        <w:pStyle w:val="Style63"/>
        <w:widowControl/>
        <w:numPr>
          <w:ilvl w:val="0"/>
          <w:numId w:val="1"/>
        </w:numPr>
        <w:tabs>
          <w:tab w:val="left" w:pos="341"/>
        </w:tabs>
        <w:spacing w:before="58" w:line="240" w:lineRule="auto"/>
        <w:ind w:firstLine="0"/>
        <w:rPr>
          <w:rStyle w:val="FontStyle138"/>
          <w:rFonts w:ascii="Times New Roman"/>
          <w:b/>
          <w:sz w:val="28"/>
          <w:szCs w:val="24"/>
        </w:rPr>
      </w:pPr>
      <w:r w:rsidRPr="00FE7D51">
        <w:rPr>
          <w:rStyle w:val="FontStyle138"/>
          <w:rFonts w:ascii="Times New Roman"/>
          <w:sz w:val="28"/>
          <w:szCs w:val="24"/>
        </w:rPr>
        <w:t xml:space="preserve">1. </w:t>
      </w:r>
      <w:r w:rsidR="00B80097" w:rsidRPr="00FE7D51">
        <w:rPr>
          <w:rStyle w:val="FontStyle138"/>
          <w:rFonts w:ascii="Times New Roman"/>
          <w:b/>
          <w:sz w:val="28"/>
          <w:szCs w:val="24"/>
        </w:rPr>
        <w:t>Можно ли, опираясь на вопросы данной анкеты сформировать стратегию позиционирования сети магазинов хлебобулочных изделий?</w:t>
      </w:r>
    </w:p>
    <w:p w:rsidR="009F3831" w:rsidRPr="00FE7D51" w:rsidRDefault="007F7D42">
      <w:pPr>
        <w:pStyle w:val="Style63"/>
        <w:widowControl/>
        <w:numPr>
          <w:ilvl w:val="0"/>
          <w:numId w:val="1"/>
        </w:numPr>
        <w:tabs>
          <w:tab w:val="left" w:pos="341"/>
        </w:tabs>
        <w:spacing w:before="58" w:line="240" w:lineRule="auto"/>
        <w:ind w:firstLine="0"/>
        <w:rPr>
          <w:rFonts w:ascii="Times New Roman" w:cs="Times New Roman"/>
          <w:sz w:val="28"/>
        </w:rPr>
      </w:pPr>
      <w:r>
        <w:rPr>
          <w:rStyle w:val="FontStyle138"/>
          <w:rFonts w:ascii="Times New Roman"/>
          <w:sz w:val="28"/>
          <w:szCs w:val="24"/>
        </w:rPr>
        <w:t xml:space="preserve">Нельзя, так как вопросы не относятся к стратегии позиционирования данного магазина, это вопросы только о характере покупательской способности покупателей.  </w:t>
      </w:r>
    </w:p>
    <w:p w:rsidR="00B80097" w:rsidRPr="00FE7D51" w:rsidRDefault="0070579D">
      <w:pPr>
        <w:pStyle w:val="Style80"/>
        <w:widowControl/>
        <w:numPr>
          <w:ilvl w:val="0"/>
          <w:numId w:val="1"/>
        </w:numPr>
        <w:tabs>
          <w:tab w:val="left" w:pos="341"/>
        </w:tabs>
        <w:spacing w:line="240" w:lineRule="auto"/>
        <w:ind w:firstLine="0"/>
        <w:jc w:val="both"/>
        <w:rPr>
          <w:rStyle w:val="FontStyle138"/>
          <w:rFonts w:ascii="Times New Roman"/>
          <w:b/>
          <w:sz w:val="28"/>
          <w:szCs w:val="24"/>
        </w:rPr>
      </w:pPr>
      <w:r w:rsidRPr="00FE7D51">
        <w:rPr>
          <w:rStyle w:val="FontStyle115"/>
          <w:rFonts w:ascii="Times New Roman"/>
          <w:b/>
          <w:sz w:val="28"/>
          <w:szCs w:val="24"/>
        </w:rPr>
        <w:t xml:space="preserve">2. </w:t>
      </w:r>
      <w:r w:rsidR="00B80097" w:rsidRPr="00FE7D51">
        <w:rPr>
          <w:rStyle w:val="FontStyle115"/>
          <w:rFonts w:ascii="Times New Roman"/>
          <w:b/>
          <w:sz w:val="28"/>
          <w:szCs w:val="24"/>
        </w:rPr>
        <w:t xml:space="preserve">Были </w:t>
      </w:r>
      <w:r w:rsidR="00B80097" w:rsidRPr="00FE7D51">
        <w:rPr>
          <w:rStyle w:val="FontStyle125"/>
          <w:rFonts w:ascii="Times New Roman"/>
          <w:b/>
          <w:sz w:val="28"/>
          <w:szCs w:val="24"/>
        </w:rPr>
        <w:t xml:space="preserve">ли </w:t>
      </w:r>
      <w:r w:rsidR="00B80097" w:rsidRPr="00FE7D51">
        <w:rPr>
          <w:rStyle w:val="FontStyle115"/>
          <w:rFonts w:ascii="Times New Roman"/>
          <w:b/>
          <w:sz w:val="28"/>
          <w:szCs w:val="24"/>
        </w:rPr>
        <w:t xml:space="preserve">допущены </w:t>
      </w:r>
      <w:r w:rsidR="00B80097" w:rsidRPr="00FE7D51">
        <w:rPr>
          <w:rStyle w:val="FontStyle138"/>
          <w:rFonts w:ascii="Times New Roman"/>
          <w:b/>
          <w:sz w:val="28"/>
          <w:szCs w:val="24"/>
        </w:rPr>
        <w:t xml:space="preserve">ошибки </w:t>
      </w:r>
      <w:r w:rsidR="00B80097" w:rsidRPr="00FE7D51">
        <w:rPr>
          <w:rStyle w:val="FontStyle125"/>
          <w:rFonts w:ascii="Times New Roman"/>
          <w:b/>
          <w:sz w:val="28"/>
          <w:szCs w:val="24"/>
        </w:rPr>
        <w:t xml:space="preserve">при </w:t>
      </w:r>
      <w:r w:rsidR="00B80097" w:rsidRPr="00FE7D51">
        <w:rPr>
          <w:rStyle w:val="FontStyle115"/>
          <w:rFonts w:ascii="Times New Roman"/>
          <w:b/>
          <w:sz w:val="28"/>
          <w:szCs w:val="24"/>
        </w:rPr>
        <w:t xml:space="preserve">подготовке опросного </w:t>
      </w:r>
      <w:r w:rsidR="00B80097" w:rsidRPr="00FE7D51">
        <w:rPr>
          <w:rStyle w:val="FontStyle138"/>
          <w:rFonts w:ascii="Times New Roman"/>
          <w:b/>
          <w:sz w:val="28"/>
          <w:szCs w:val="24"/>
        </w:rPr>
        <w:t>листа?</w:t>
      </w:r>
    </w:p>
    <w:p w:rsidR="0070579D" w:rsidRPr="00EB5FA7" w:rsidRDefault="0070579D" w:rsidP="00645688">
      <w:pPr>
        <w:pStyle w:val="Style80"/>
        <w:widowControl/>
        <w:numPr>
          <w:ilvl w:val="0"/>
          <w:numId w:val="1"/>
        </w:numPr>
        <w:tabs>
          <w:tab w:val="left" w:pos="341"/>
        </w:tabs>
        <w:spacing w:line="240" w:lineRule="auto"/>
        <w:ind w:firstLine="0"/>
        <w:jc w:val="both"/>
        <w:rPr>
          <w:rFonts w:ascii="Times New Roman" w:cs="Times New Roman"/>
          <w:sz w:val="28"/>
        </w:rPr>
      </w:pPr>
      <w:r w:rsidRPr="00EB5FA7">
        <w:rPr>
          <w:rStyle w:val="FontStyle138"/>
          <w:rFonts w:ascii="Times New Roman"/>
          <w:sz w:val="28"/>
          <w:szCs w:val="24"/>
        </w:rPr>
        <w:lastRenderedPageBreak/>
        <w:t xml:space="preserve">Да. </w:t>
      </w:r>
      <w:r w:rsidR="007F7D42" w:rsidRPr="00EB5FA7">
        <w:rPr>
          <w:rStyle w:val="FontStyle138"/>
          <w:rFonts w:ascii="Times New Roman"/>
          <w:sz w:val="28"/>
          <w:szCs w:val="24"/>
        </w:rPr>
        <w:t xml:space="preserve">Необходимо </w:t>
      </w:r>
      <w:r w:rsidR="00EB5FA7" w:rsidRPr="00EB5FA7">
        <w:rPr>
          <w:rStyle w:val="FontStyle138"/>
          <w:rFonts w:ascii="Times New Roman"/>
          <w:sz w:val="28"/>
          <w:szCs w:val="24"/>
        </w:rPr>
        <w:t xml:space="preserve">составлять вопросы относящиеся к стратегии позиционирования данного магазина. </w:t>
      </w:r>
      <w:r w:rsidR="00EB5FA7">
        <w:rPr>
          <w:rStyle w:val="FontStyle138"/>
          <w:rFonts w:ascii="Times New Roman"/>
          <w:sz w:val="28"/>
          <w:szCs w:val="24"/>
        </w:rPr>
        <w:t xml:space="preserve"> </w:t>
      </w:r>
      <w:r w:rsidRPr="00EB5FA7">
        <w:rPr>
          <w:rFonts w:ascii="Times New Roman" w:cs="Times New Roman"/>
          <w:sz w:val="28"/>
        </w:rPr>
        <w:t>Так как пшеничный хлеб всех производителей существенно не отличается друг от друга ни ценой, ни качеством, то стратегия позиционирования по цене и качеству не подходит. По характеристикам товара тоже, так как по составу и вкусу хлеб мало различим. Соответственно и выгоды для потребителя мы никакие предложить не можем в такой ситуации равенства продукта с продуктами конкурентов.</w:t>
      </w:r>
    </w:p>
    <w:p w:rsidR="00B80097" w:rsidRPr="00FE7D51" w:rsidRDefault="0070579D">
      <w:pPr>
        <w:pStyle w:val="Style80"/>
        <w:widowControl/>
        <w:numPr>
          <w:ilvl w:val="0"/>
          <w:numId w:val="1"/>
        </w:numPr>
        <w:tabs>
          <w:tab w:val="left" w:pos="341"/>
        </w:tabs>
        <w:spacing w:line="240" w:lineRule="auto"/>
        <w:ind w:firstLine="0"/>
        <w:jc w:val="both"/>
        <w:rPr>
          <w:rStyle w:val="FontStyle138"/>
          <w:rFonts w:ascii="Times New Roman"/>
          <w:b/>
          <w:sz w:val="28"/>
          <w:szCs w:val="24"/>
        </w:rPr>
      </w:pPr>
      <w:r w:rsidRPr="00FE7D51">
        <w:rPr>
          <w:rStyle w:val="FontStyle138"/>
          <w:rFonts w:ascii="Times New Roman"/>
          <w:b/>
          <w:sz w:val="28"/>
          <w:szCs w:val="24"/>
        </w:rPr>
        <w:t xml:space="preserve">3. </w:t>
      </w:r>
      <w:r w:rsidR="00B80097" w:rsidRPr="00FE7D51">
        <w:rPr>
          <w:rStyle w:val="FontStyle138"/>
          <w:rFonts w:ascii="Times New Roman"/>
          <w:b/>
          <w:sz w:val="28"/>
          <w:szCs w:val="24"/>
        </w:rPr>
        <w:t>Сформируйте собственный опросный лист, учитывая, что цель его создания — проведение опроса на тему позиционирования сети магазинов хлебобулочных изделий?</w:t>
      </w:r>
    </w:p>
    <w:p w:rsidR="0070579D" w:rsidRPr="00FE7D51" w:rsidRDefault="0070579D">
      <w:pPr>
        <w:pStyle w:val="Style80"/>
        <w:widowControl/>
        <w:numPr>
          <w:ilvl w:val="0"/>
          <w:numId w:val="1"/>
        </w:numPr>
        <w:tabs>
          <w:tab w:val="left" w:pos="341"/>
        </w:tabs>
        <w:spacing w:line="240" w:lineRule="auto"/>
        <w:ind w:firstLine="0"/>
        <w:jc w:val="both"/>
        <w:rPr>
          <w:rStyle w:val="FontStyle138"/>
          <w:rFonts w:ascii="Times New Roman"/>
          <w:b/>
          <w:sz w:val="28"/>
          <w:szCs w:val="24"/>
        </w:rPr>
      </w:pPr>
      <w:r w:rsidRPr="00FE7D51">
        <w:rPr>
          <w:rStyle w:val="FontStyle138"/>
          <w:rFonts w:ascii="Times New Roman"/>
          <w:sz w:val="28"/>
          <w:szCs w:val="24"/>
        </w:rPr>
        <w:t>1. пол</w:t>
      </w:r>
    </w:p>
    <w:p w:rsidR="0070579D" w:rsidRPr="00FE7D51" w:rsidRDefault="0070579D">
      <w:pPr>
        <w:pStyle w:val="Style80"/>
        <w:widowControl/>
        <w:numPr>
          <w:ilvl w:val="0"/>
          <w:numId w:val="1"/>
        </w:numPr>
        <w:tabs>
          <w:tab w:val="left" w:pos="341"/>
        </w:tabs>
        <w:spacing w:line="240" w:lineRule="auto"/>
        <w:ind w:firstLine="0"/>
        <w:jc w:val="both"/>
        <w:rPr>
          <w:rStyle w:val="FontStyle138"/>
          <w:rFonts w:ascii="Times New Roman"/>
          <w:b/>
          <w:sz w:val="28"/>
          <w:szCs w:val="24"/>
        </w:rPr>
      </w:pPr>
      <w:r w:rsidRPr="00FE7D51">
        <w:rPr>
          <w:rStyle w:val="FontStyle138"/>
          <w:rFonts w:ascii="Times New Roman"/>
          <w:sz w:val="28"/>
          <w:szCs w:val="24"/>
        </w:rPr>
        <w:t>2. возраст</w:t>
      </w:r>
    </w:p>
    <w:p w:rsidR="00265A37" w:rsidRPr="00EB5FA7" w:rsidRDefault="00265A37">
      <w:pPr>
        <w:pStyle w:val="Style80"/>
        <w:widowControl/>
        <w:numPr>
          <w:ilvl w:val="0"/>
          <w:numId w:val="1"/>
        </w:numPr>
        <w:tabs>
          <w:tab w:val="left" w:pos="341"/>
        </w:tabs>
        <w:spacing w:line="240" w:lineRule="auto"/>
        <w:ind w:firstLine="0"/>
        <w:jc w:val="both"/>
        <w:rPr>
          <w:rStyle w:val="FontStyle138"/>
          <w:rFonts w:ascii="Times New Roman"/>
          <w:b/>
          <w:sz w:val="28"/>
          <w:szCs w:val="24"/>
        </w:rPr>
      </w:pPr>
      <w:r w:rsidRPr="00FE7D51">
        <w:rPr>
          <w:rStyle w:val="FontStyle138"/>
          <w:rFonts w:ascii="Times New Roman"/>
          <w:sz w:val="28"/>
          <w:szCs w:val="24"/>
        </w:rPr>
        <w:t>3. семейное положение</w:t>
      </w:r>
    </w:p>
    <w:p w:rsidR="00EB5FA7" w:rsidRPr="00FE7D51" w:rsidRDefault="00EB5FA7">
      <w:pPr>
        <w:pStyle w:val="Style80"/>
        <w:widowControl/>
        <w:numPr>
          <w:ilvl w:val="0"/>
          <w:numId w:val="1"/>
        </w:numPr>
        <w:tabs>
          <w:tab w:val="left" w:pos="341"/>
        </w:tabs>
        <w:spacing w:line="240" w:lineRule="auto"/>
        <w:ind w:firstLine="0"/>
        <w:jc w:val="both"/>
        <w:rPr>
          <w:rStyle w:val="FontStyle138"/>
          <w:rFonts w:ascii="Times New Roman"/>
          <w:b/>
          <w:sz w:val="28"/>
          <w:szCs w:val="24"/>
        </w:rPr>
      </w:pPr>
      <w:r>
        <w:rPr>
          <w:rStyle w:val="FontStyle138"/>
          <w:rFonts w:ascii="Times New Roman"/>
          <w:sz w:val="28"/>
          <w:szCs w:val="24"/>
        </w:rPr>
        <w:t>4. Ваш доход</w:t>
      </w:r>
    </w:p>
    <w:p w:rsidR="00EB5FA7" w:rsidRPr="00EB5FA7" w:rsidRDefault="00EB5FA7">
      <w:pPr>
        <w:pStyle w:val="Style80"/>
        <w:widowControl/>
        <w:numPr>
          <w:ilvl w:val="0"/>
          <w:numId w:val="1"/>
        </w:numPr>
        <w:tabs>
          <w:tab w:val="left" w:pos="341"/>
        </w:tabs>
        <w:spacing w:line="240" w:lineRule="auto"/>
        <w:ind w:firstLine="0"/>
        <w:jc w:val="both"/>
        <w:rPr>
          <w:rStyle w:val="FontStyle138"/>
          <w:rFonts w:ascii="Times New Roman"/>
          <w:b/>
          <w:sz w:val="28"/>
          <w:szCs w:val="24"/>
        </w:rPr>
      </w:pPr>
      <w:r>
        <w:rPr>
          <w:rStyle w:val="FontStyle138"/>
          <w:rFonts w:ascii="Times New Roman"/>
          <w:sz w:val="28"/>
          <w:szCs w:val="24"/>
        </w:rPr>
        <w:t>6. На какую сумму вы рассчитываете потратиться на хлеб</w:t>
      </w:r>
    </w:p>
    <w:p w:rsidR="0070579D" w:rsidRPr="00FE7D51" w:rsidRDefault="00EB5FA7">
      <w:pPr>
        <w:pStyle w:val="Style80"/>
        <w:widowControl/>
        <w:numPr>
          <w:ilvl w:val="0"/>
          <w:numId w:val="1"/>
        </w:numPr>
        <w:tabs>
          <w:tab w:val="left" w:pos="341"/>
        </w:tabs>
        <w:spacing w:line="240" w:lineRule="auto"/>
        <w:ind w:firstLine="0"/>
        <w:jc w:val="both"/>
        <w:rPr>
          <w:rFonts w:ascii="Times New Roman" w:cs="Times New Roman"/>
          <w:b/>
          <w:sz w:val="28"/>
        </w:rPr>
      </w:pPr>
      <w:r>
        <w:rPr>
          <w:rStyle w:val="FontStyle138"/>
          <w:rFonts w:ascii="Times New Roman"/>
          <w:sz w:val="28"/>
          <w:szCs w:val="24"/>
        </w:rPr>
        <w:t>7</w:t>
      </w:r>
      <w:r w:rsidR="0070579D" w:rsidRPr="00FE7D51">
        <w:rPr>
          <w:rStyle w:val="FontStyle138"/>
          <w:rFonts w:ascii="Times New Roman"/>
          <w:sz w:val="28"/>
          <w:szCs w:val="24"/>
        </w:rPr>
        <w:t xml:space="preserve">. </w:t>
      </w:r>
      <w:r w:rsidR="0070579D" w:rsidRPr="00FE7D51">
        <w:rPr>
          <w:rFonts w:ascii="Times New Roman" w:cs="Times New Roman"/>
          <w:sz w:val="28"/>
        </w:rPr>
        <w:t>Предпочтения потребителей по наименованиям хлебов</w:t>
      </w:r>
    </w:p>
    <w:p w:rsidR="0070579D" w:rsidRPr="00FE7D51" w:rsidRDefault="00EB5FA7">
      <w:pPr>
        <w:pStyle w:val="Style80"/>
        <w:widowControl/>
        <w:numPr>
          <w:ilvl w:val="0"/>
          <w:numId w:val="1"/>
        </w:numPr>
        <w:tabs>
          <w:tab w:val="left" w:pos="341"/>
        </w:tabs>
        <w:spacing w:line="240" w:lineRule="auto"/>
        <w:ind w:firstLine="0"/>
        <w:jc w:val="both"/>
        <w:rPr>
          <w:rFonts w:ascii="Times New Roman" w:cs="Times New Roman"/>
          <w:b/>
          <w:sz w:val="28"/>
        </w:rPr>
      </w:pPr>
      <w:r>
        <w:rPr>
          <w:rFonts w:ascii="Times New Roman" w:cs="Times New Roman"/>
          <w:sz w:val="28"/>
        </w:rPr>
        <w:t>8</w:t>
      </w:r>
      <w:r w:rsidR="0070579D" w:rsidRPr="00FE7D51">
        <w:rPr>
          <w:rFonts w:ascii="Times New Roman" w:cs="Times New Roman"/>
          <w:sz w:val="28"/>
        </w:rPr>
        <w:t>.</w:t>
      </w:r>
      <w:r w:rsidR="006946C8" w:rsidRPr="00FE7D51">
        <w:rPr>
          <w:rFonts w:ascii="Times New Roman" w:cs="Times New Roman"/>
          <w:color w:val="646464"/>
          <w:szCs w:val="23"/>
        </w:rPr>
        <w:t xml:space="preserve"> </w:t>
      </w:r>
      <w:r w:rsidR="006946C8" w:rsidRPr="00FE7D51">
        <w:rPr>
          <w:rFonts w:ascii="Times New Roman" w:cs="Times New Roman"/>
          <w:sz w:val="28"/>
          <w:szCs w:val="23"/>
        </w:rPr>
        <w:t>тип целевого пользователя</w:t>
      </w:r>
      <w:r w:rsidR="006946C8" w:rsidRPr="00FE7D51">
        <w:rPr>
          <w:rFonts w:ascii="Times New Roman" w:cs="Times New Roman"/>
          <w:color w:val="646464"/>
          <w:sz w:val="28"/>
          <w:szCs w:val="23"/>
        </w:rPr>
        <w:t xml:space="preserve"> </w:t>
      </w:r>
      <w:r w:rsidR="006946C8" w:rsidRPr="00FE7D51">
        <w:rPr>
          <w:rFonts w:ascii="Times New Roman" w:cs="Times New Roman"/>
          <w:sz w:val="28"/>
        </w:rPr>
        <w:t>(завтрак, обед, ужин, пикник и т. д.)</w:t>
      </w:r>
    </w:p>
    <w:p w:rsidR="006946C8" w:rsidRPr="00FE7D51" w:rsidRDefault="00EB5FA7">
      <w:pPr>
        <w:pStyle w:val="Style80"/>
        <w:widowControl/>
        <w:numPr>
          <w:ilvl w:val="0"/>
          <w:numId w:val="1"/>
        </w:numPr>
        <w:tabs>
          <w:tab w:val="left" w:pos="341"/>
        </w:tabs>
        <w:spacing w:line="240" w:lineRule="auto"/>
        <w:ind w:firstLine="0"/>
        <w:jc w:val="both"/>
        <w:rPr>
          <w:rFonts w:ascii="Times New Roman" w:cs="Times New Roman"/>
          <w:b/>
          <w:sz w:val="28"/>
        </w:rPr>
      </w:pPr>
      <w:r>
        <w:rPr>
          <w:rFonts w:ascii="Times New Roman" w:cs="Times New Roman"/>
          <w:sz w:val="28"/>
        </w:rPr>
        <w:t>9</w:t>
      </w:r>
      <w:r w:rsidR="006946C8" w:rsidRPr="00FE7D51">
        <w:rPr>
          <w:rFonts w:ascii="Times New Roman" w:cs="Times New Roman"/>
          <w:sz w:val="28"/>
        </w:rPr>
        <w:t>.</w:t>
      </w:r>
      <w:r w:rsidR="00265A37" w:rsidRPr="00FE7D51">
        <w:rPr>
          <w:rFonts w:ascii="Times New Roman" w:cs="Times New Roman"/>
          <w:sz w:val="28"/>
        </w:rPr>
        <w:t>где чаще приобретаете хлебобулочные изделия (магазин у дома, сеть магазинов, фирменные магазины, другое)</w:t>
      </w:r>
    </w:p>
    <w:p w:rsidR="0078461C" w:rsidRPr="00FE7D51" w:rsidRDefault="00EB5FA7">
      <w:pPr>
        <w:pStyle w:val="Style80"/>
        <w:widowControl/>
        <w:numPr>
          <w:ilvl w:val="0"/>
          <w:numId w:val="1"/>
        </w:numPr>
        <w:tabs>
          <w:tab w:val="left" w:pos="341"/>
        </w:tabs>
        <w:spacing w:line="240" w:lineRule="auto"/>
        <w:ind w:firstLine="0"/>
        <w:jc w:val="both"/>
        <w:rPr>
          <w:rFonts w:ascii="Times New Roman" w:cs="Times New Roman"/>
          <w:b/>
          <w:sz w:val="28"/>
        </w:rPr>
      </w:pPr>
      <w:r>
        <w:rPr>
          <w:rFonts w:ascii="Times New Roman" w:cs="Times New Roman"/>
          <w:sz w:val="28"/>
        </w:rPr>
        <w:t>10</w:t>
      </w:r>
      <w:r w:rsidR="0078461C" w:rsidRPr="00FE7D51">
        <w:rPr>
          <w:rFonts w:ascii="Times New Roman" w:cs="Times New Roman"/>
          <w:sz w:val="28"/>
        </w:rPr>
        <w:t>. Частота приобретения</w:t>
      </w:r>
    </w:p>
    <w:p w:rsidR="00265A37" w:rsidRPr="00FE7D51" w:rsidRDefault="00265A37" w:rsidP="00265A37">
      <w:pPr>
        <w:pStyle w:val="Style80"/>
        <w:widowControl/>
        <w:tabs>
          <w:tab w:val="left" w:pos="341"/>
        </w:tabs>
        <w:spacing w:line="240" w:lineRule="auto"/>
        <w:ind w:firstLine="0"/>
        <w:jc w:val="both"/>
        <w:rPr>
          <w:rFonts w:ascii="Times New Roman" w:cs="Times New Roman"/>
          <w:b/>
          <w:sz w:val="28"/>
        </w:rPr>
      </w:pPr>
    </w:p>
    <w:p w:rsidR="00B80097" w:rsidRPr="00FE7D51" w:rsidRDefault="00B80097">
      <w:pPr>
        <w:pStyle w:val="Style80"/>
        <w:widowControl/>
        <w:tabs>
          <w:tab w:val="left" w:pos="341"/>
        </w:tabs>
        <w:spacing w:line="240" w:lineRule="auto"/>
        <w:ind w:firstLine="0"/>
        <w:jc w:val="both"/>
        <w:rPr>
          <w:rFonts w:ascii="Times New Roman" w:cs="Times New Roman"/>
          <w:b/>
          <w:sz w:val="28"/>
        </w:rPr>
      </w:pPr>
      <w:r w:rsidRPr="00FE7D51">
        <w:rPr>
          <w:rStyle w:val="FontStyle138"/>
          <w:rFonts w:ascii="Times New Roman"/>
          <w:b/>
          <w:sz w:val="28"/>
          <w:szCs w:val="24"/>
        </w:rPr>
        <w:t xml:space="preserve">4. Опишите процесс позиционирования. </w:t>
      </w:r>
    </w:p>
    <w:p w:rsidR="00EB5FA7" w:rsidRPr="00EB5FA7" w:rsidRDefault="00EB5FA7" w:rsidP="00EB5FA7">
      <w:pPr>
        <w:tabs>
          <w:tab w:val="left" w:pos="360"/>
          <w:tab w:val="left" w:pos="851"/>
          <w:tab w:val="left" w:pos="993"/>
        </w:tabs>
        <w:spacing w:line="276" w:lineRule="auto"/>
        <w:jc w:val="both"/>
        <w:rPr>
          <w:rFonts w:ascii="Times New Roman" w:cs="Times New Roman"/>
          <w:sz w:val="28"/>
          <w:szCs w:val="28"/>
        </w:rPr>
      </w:pPr>
      <w:r>
        <w:rPr>
          <w:rFonts w:ascii="Times New Roman" w:cs="Times New Roman"/>
          <w:sz w:val="28"/>
          <w:szCs w:val="28"/>
        </w:rPr>
        <w:tab/>
      </w:r>
      <w:r w:rsidRPr="00EB5FA7">
        <w:rPr>
          <w:rFonts w:ascii="Times New Roman" w:cs="Times New Roman"/>
          <w:sz w:val="28"/>
          <w:szCs w:val="28"/>
        </w:rPr>
        <w:t>Правильное позиционирование хлебобулочных изделий достигается через инновационную упаковку, специально разработанный дизайн, фирменное торговое оборудование и поддерживается промоакциями и дегустациями</w:t>
      </w:r>
    </w:p>
    <w:p w:rsidR="00B80097" w:rsidRPr="00EB5FA7" w:rsidRDefault="00EB5FA7" w:rsidP="00EB5FA7">
      <w:pPr>
        <w:tabs>
          <w:tab w:val="left" w:pos="360"/>
          <w:tab w:val="left" w:pos="851"/>
          <w:tab w:val="left" w:pos="993"/>
        </w:tabs>
        <w:spacing w:line="276" w:lineRule="auto"/>
        <w:jc w:val="both"/>
        <w:rPr>
          <w:rFonts w:ascii="Times New Roman" w:cs="Times New Roman"/>
          <w:sz w:val="28"/>
          <w:szCs w:val="28"/>
        </w:rPr>
      </w:pPr>
      <w:r>
        <w:rPr>
          <w:rFonts w:ascii="Times New Roman" w:cs="Times New Roman"/>
          <w:sz w:val="28"/>
          <w:szCs w:val="28"/>
        </w:rPr>
        <w:tab/>
      </w:r>
      <w:r w:rsidRPr="00EB5FA7">
        <w:rPr>
          <w:rFonts w:ascii="Times New Roman" w:cs="Times New Roman"/>
          <w:sz w:val="28"/>
          <w:szCs w:val="28"/>
        </w:rPr>
        <w:t>П</w:t>
      </w:r>
      <w:r w:rsidR="0078461C" w:rsidRPr="00EB5FA7">
        <w:rPr>
          <w:rFonts w:ascii="Times New Roman" w:cs="Times New Roman"/>
          <w:sz w:val="28"/>
          <w:szCs w:val="28"/>
        </w:rPr>
        <w:t>озиционирование основывалось на географическом аспекте, демографическом и психографическом. Это позволит оценить</w:t>
      </w:r>
      <w:bookmarkStart w:id="0" w:name="_GoBack"/>
      <w:bookmarkEnd w:id="0"/>
      <w:r w:rsidR="0078461C" w:rsidRPr="00EB5FA7">
        <w:rPr>
          <w:rFonts w:ascii="Times New Roman" w:cs="Times New Roman"/>
          <w:sz w:val="28"/>
          <w:szCs w:val="28"/>
        </w:rPr>
        <w:t xml:space="preserve"> картину и на что в дальнейшем опираться при открытии сети магазинов хлебобулочных изделий.</w:t>
      </w:r>
    </w:p>
    <w:p w:rsidR="00EB5FA7" w:rsidRPr="00EB5FA7" w:rsidRDefault="00EB5FA7" w:rsidP="00EB5FA7">
      <w:pPr>
        <w:pStyle w:val="Style80"/>
        <w:widowControl/>
        <w:tabs>
          <w:tab w:val="left" w:pos="341"/>
        </w:tabs>
        <w:spacing w:line="276" w:lineRule="auto"/>
        <w:ind w:firstLine="0"/>
        <w:jc w:val="both"/>
        <w:rPr>
          <w:rFonts w:ascii="Times New Roman" w:cs="Times New Roman"/>
          <w:kern w:val="2"/>
          <w:sz w:val="28"/>
          <w:szCs w:val="28"/>
        </w:rPr>
      </w:pPr>
      <w:r>
        <w:rPr>
          <w:rFonts w:ascii="Times New Roman" w:cs="Times New Roman"/>
          <w:sz w:val="28"/>
          <w:szCs w:val="28"/>
        </w:rPr>
        <w:tab/>
      </w:r>
      <w:r w:rsidRPr="00EB5FA7">
        <w:rPr>
          <w:rFonts w:ascii="Times New Roman" w:cs="Times New Roman"/>
          <w:sz w:val="28"/>
          <w:szCs w:val="28"/>
        </w:rPr>
        <w:t>Укрепление своих позиций по отношению к конкурентам может быть осуществлено по следующим позициям:</w:t>
      </w:r>
    </w:p>
    <w:p w:rsidR="00EB5FA7" w:rsidRPr="00EB5FA7" w:rsidRDefault="00EB5FA7" w:rsidP="00EB5FA7">
      <w:pPr>
        <w:pStyle w:val="Style80"/>
        <w:widowControl/>
        <w:tabs>
          <w:tab w:val="left" w:pos="341"/>
        </w:tabs>
        <w:spacing w:line="276" w:lineRule="auto"/>
        <w:ind w:left="341" w:firstLine="357"/>
        <w:jc w:val="both"/>
        <w:rPr>
          <w:rFonts w:ascii="Times New Roman" w:cs="Times New Roman"/>
          <w:sz w:val="28"/>
          <w:szCs w:val="28"/>
        </w:rPr>
      </w:pPr>
      <w:r w:rsidRPr="00EB5FA7">
        <w:rPr>
          <w:rFonts w:ascii="Times New Roman" w:cs="Times New Roman"/>
          <w:sz w:val="28"/>
          <w:szCs w:val="28"/>
        </w:rPr>
        <w:t>- широкий ассортимент предлагаемых товаров</w:t>
      </w:r>
    </w:p>
    <w:p w:rsidR="00EB5FA7" w:rsidRPr="00EB5FA7" w:rsidRDefault="00EB5FA7" w:rsidP="00EB5FA7">
      <w:pPr>
        <w:pStyle w:val="Style80"/>
        <w:widowControl/>
        <w:tabs>
          <w:tab w:val="left" w:pos="341"/>
        </w:tabs>
        <w:spacing w:line="276" w:lineRule="auto"/>
        <w:ind w:left="341" w:firstLine="357"/>
        <w:jc w:val="both"/>
        <w:rPr>
          <w:rFonts w:ascii="Times New Roman" w:cs="Times New Roman"/>
          <w:sz w:val="28"/>
          <w:szCs w:val="28"/>
        </w:rPr>
      </w:pPr>
      <w:r w:rsidRPr="00EB5FA7">
        <w:rPr>
          <w:rFonts w:ascii="Times New Roman" w:cs="Times New Roman"/>
          <w:sz w:val="28"/>
          <w:szCs w:val="28"/>
        </w:rPr>
        <w:t>- сервисное обслуживание на высоком доброжелательном уровне</w:t>
      </w:r>
    </w:p>
    <w:p w:rsidR="00EB5FA7" w:rsidRPr="00EB5FA7" w:rsidRDefault="00EB5FA7" w:rsidP="00EB5FA7">
      <w:pPr>
        <w:pStyle w:val="Style80"/>
        <w:widowControl/>
        <w:tabs>
          <w:tab w:val="left" w:pos="341"/>
        </w:tabs>
        <w:spacing w:line="276" w:lineRule="auto"/>
        <w:ind w:left="341" w:firstLine="357"/>
        <w:jc w:val="both"/>
        <w:rPr>
          <w:rFonts w:ascii="Times New Roman" w:cs="Times New Roman"/>
          <w:sz w:val="28"/>
          <w:szCs w:val="28"/>
        </w:rPr>
      </w:pPr>
      <w:r w:rsidRPr="00EB5FA7">
        <w:rPr>
          <w:rFonts w:ascii="Times New Roman" w:cs="Times New Roman"/>
          <w:sz w:val="28"/>
          <w:szCs w:val="28"/>
        </w:rPr>
        <w:t>-</w:t>
      </w:r>
      <w:r>
        <w:rPr>
          <w:rFonts w:ascii="Times New Roman" w:cs="Times New Roman"/>
          <w:sz w:val="28"/>
          <w:szCs w:val="28"/>
        </w:rPr>
        <w:t> </w:t>
      </w:r>
      <w:r w:rsidRPr="00EB5FA7">
        <w:rPr>
          <w:rFonts w:ascii="Times New Roman" w:cs="Times New Roman"/>
          <w:sz w:val="28"/>
          <w:szCs w:val="28"/>
        </w:rPr>
        <w:t>возможность, учитывая запросы потребителей, подвергнуть изменениям выбранный товар, а именно упаковку, форму, маркировку</w:t>
      </w:r>
    </w:p>
    <w:p w:rsidR="00EB5FA7" w:rsidRPr="00EB5FA7" w:rsidRDefault="00EB5FA7" w:rsidP="00EB5FA7">
      <w:pPr>
        <w:pStyle w:val="Style80"/>
        <w:widowControl/>
        <w:tabs>
          <w:tab w:val="left" w:pos="341"/>
        </w:tabs>
        <w:spacing w:line="276" w:lineRule="auto"/>
        <w:ind w:left="341" w:firstLine="357"/>
        <w:jc w:val="both"/>
        <w:rPr>
          <w:rFonts w:ascii="Times New Roman" w:cs="Times New Roman"/>
          <w:sz w:val="28"/>
          <w:szCs w:val="28"/>
        </w:rPr>
      </w:pPr>
      <w:r w:rsidRPr="00EB5FA7">
        <w:rPr>
          <w:rFonts w:ascii="Times New Roman" w:cs="Times New Roman"/>
          <w:sz w:val="28"/>
          <w:szCs w:val="28"/>
        </w:rPr>
        <w:t>- качественное и информационно полное содержание предлагаемых товаров</w:t>
      </w:r>
    </w:p>
    <w:p w:rsidR="00EB5FA7" w:rsidRPr="00EB5FA7" w:rsidRDefault="00EB5FA7" w:rsidP="00EB5FA7">
      <w:pPr>
        <w:pStyle w:val="Style80"/>
        <w:widowControl/>
        <w:tabs>
          <w:tab w:val="left" w:pos="341"/>
        </w:tabs>
        <w:spacing w:line="276" w:lineRule="auto"/>
        <w:ind w:left="341" w:firstLine="357"/>
        <w:jc w:val="both"/>
        <w:rPr>
          <w:rFonts w:ascii="Times New Roman" w:cs="Times New Roman"/>
          <w:sz w:val="28"/>
          <w:szCs w:val="28"/>
        </w:rPr>
      </w:pPr>
      <w:r w:rsidRPr="00EB5FA7">
        <w:rPr>
          <w:rFonts w:ascii="Times New Roman" w:cs="Times New Roman"/>
          <w:sz w:val="28"/>
          <w:szCs w:val="28"/>
        </w:rPr>
        <w:t>- актуальность предлагаемых товаров относительно ситуации на рынке</w:t>
      </w:r>
    </w:p>
    <w:p w:rsidR="00EB5FA7" w:rsidRPr="00FE7D51" w:rsidRDefault="00EB5FA7">
      <w:pPr>
        <w:numPr>
          <w:ilvl w:val="0"/>
          <w:numId w:val="1"/>
        </w:numPr>
        <w:tabs>
          <w:tab w:val="left" w:pos="360"/>
          <w:tab w:val="left" w:pos="851"/>
          <w:tab w:val="left" w:pos="993"/>
        </w:tabs>
        <w:ind w:firstLine="567"/>
        <w:jc w:val="both"/>
        <w:rPr>
          <w:rFonts w:ascii="Times New Roman" w:cs="Times New Roman"/>
          <w:sz w:val="28"/>
        </w:rPr>
      </w:pPr>
    </w:p>
    <w:sectPr w:rsidR="00EB5FA7" w:rsidRPr="00FE7D51">
      <w:type w:val="continuous"/>
      <w:pgSz w:w="11906" w:h="16838"/>
      <w:pgMar w:top="1134" w:right="1134" w:bottom="1134" w:left="1134" w:header="720" w:footer="720" w:gutter="0"/>
      <w:cols w:space="720"/>
      <w:formProt w:val="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3830" w:rsidRDefault="007E3830">
      <w:r>
        <w:separator/>
      </w:r>
    </w:p>
  </w:endnote>
  <w:endnote w:type="continuationSeparator" w:id="0">
    <w:p w:rsidR="007E3830" w:rsidRDefault="007E3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3830" w:rsidRDefault="007E3830">
      <w:r>
        <w:rPr>
          <w:rFonts w:ascii="Times New Roman" w:eastAsiaTheme="minorEastAsia" w:cs="Times New Roman"/>
          <w:kern w:val="0"/>
          <w:lang w:bidi="ar-SA"/>
        </w:rPr>
        <w:separator/>
      </w:r>
    </w:p>
  </w:footnote>
  <w:footnote w:type="continuationSeparator" w:id="0">
    <w:p w:rsidR="007E3830" w:rsidRDefault="007E3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rPr>
        <w:rFonts w:cs="Times New Roman"/>
      </w:rPr>
    </w:lvl>
    <w:lvl w:ilvl="1">
      <w:start w:val="1"/>
      <w:numFmt w:val="none"/>
      <w:suff w:val="nothing"/>
      <w:lvlText w:val=""/>
      <w:lvlJc w:val="left"/>
      <w:rPr>
        <w:rFonts w:cs="Times New Roman"/>
      </w:rPr>
    </w:lvl>
    <w:lvl w:ilvl="2">
      <w:start w:val="1"/>
      <w:numFmt w:val="none"/>
      <w:suff w:val="nothing"/>
      <w:lvlText w:val=""/>
      <w:lvlJc w:val="left"/>
      <w:rPr>
        <w:rFonts w:cs="Times New Roman"/>
      </w:rPr>
    </w:lvl>
    <w:lvl w:ilvl="3">
      <w:start w:val="1"/>
      <w:numFmt w:val="none"/>
      <w:suff w:val="nothing"/>
      <w:lvlText w:val=""/>
      <w:lvlJc w:val="left"/>
      <w:rPr>
        <w:rFonts w:cs="Times New Roman"/>
      </w:rPr>
    </w:lvl>
    <w:lvl w:ilvl="4">
      <w:start w:val="1"/>
      <w:numFmt w:val="none"/>
      <w:suff w:val="nothing"/>
      <w:lvlText w:val=""/>
      <w:lvlJc w:val="left"/>
      <w:rPr>
        <w:rFonts w:cs="Times New Roman"/>
      </w:rPr>
    </w:lvl>
    <w:lvl w:ilvl="5">
      <w:start w:val="1"/>
      <w:numFmt w:val="none"/>
      <w:suff w:val="nothing"/>
      <w:lvlText w:val=""/>
      <w:lvlJc w:val="left"/>
      <w:rPr>
        <w:rFonts w:cs="Times New Roman"/>
      </w:rPr>
    </w:lvl>
    <w:lvl w:ilvl="6">
      <w:start w:val="1"/>
      <w:numFmt w:val="none"/>
      <w:suff w:val="nothing"/>
      <w:lvlText w:val=""/>
      <w:lvlJc w:val="left"/>
      <w:rPr>
        <w:rFonts w:cs="Times New Roman"/>
      </w:rPr>
    </w:lvl>
    <w:lvl w:ilvl="7">
      <w:start w:val="1"/>
      <w:numFmt w:val="none"/>
      <w:suff w:val="nothing"/>
      <w:lvlText w:val=""/>
      <w:lvlJc w:val="left"/>
      <w:rPr>
        <w:rFonts w:cs="Times New Roman"/>
      </w:rPr>
    </w:lvl>
    <w:lvl w:ilvl="8">
      <w:start w:val="1"/>
      <w:numFmt w:val="none"/>
      <w:suff w:val="nothing"/>
      <w:lvlText w:val=""/>
      <w:lvlJc w:val="left"/>
      <w:rPr>
        <w:rFonts w:cs="Times New Roman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eastAsia="Times New Roman" w:cs="Times New Roman"/>
      </w:rPr>
    </w:lvl>
    <w:lvl w:ilvl="1">
      <w:start w:val="1"/>
      <w:numFmt w:val="none"/>
      <w:suff w:val="nothing"/>
      <w:lvlText w:val="?"/>
      <w:lvlJc w:val="left"/>
      <w:rPr>
        <w:rFonts w:cs="Times New Roman"/>
      </w:rPr>
    </w:lvl>
    <w:lvl w:ilvl="2">
      <w:start w:val="1"/>
      <w:numFmt w:val="none"/>
      <w:suff w:val="nothing"/>
      <w:lvlText w:val="?"/>
      <w:lvlJc w:val="left"/>
      <w:rPr>
        <w:rFonts w:cs="Times New Roman"/>
      </w:rPr>
    </w:lvl>
    <w:lvl w:ilvl="3">
      <w:start w:val="1"/>
      <w:numFmt w:val="none"/>
      <w:suff w:val="nothing"/>
      <w:lvlText w:val="?"/>
      <w:lvlJc w:val="left"/>
      <w:rPr>
        <w:rFonts w:cs="Times New Roman"/>
      </w:rPr>
    </w:lvl>
    <w:lvl w:ilvl="4">
      <w:start w:val="1"/>
      <w:numFmt w:val="none"/>
      <w:suff w:val="nothing"/>
      <w:lvlText w:val="?"/>
      <w:lvlJc w:val="left"/>
      <w:rPr>
        <w:rFonts w:cs="Times New Roman"/>
      </w:rPr>
    </w:lvl>
    <w:lvl w:ilvl="5">
      <w:start w:val="1"/>
      <w:numFmt w:val="none"/>
      <w:suff w:val="nothing"/>
      <w:lvlText w:val="?"/>
      <w:lvlJc w:val="left"/>
      <w:rPr>
        <w:rFonts w:cs="Times New Roman"/>
      </w:rPr>
    </w:lvl>
    <w:lvl w:ilvl="6">
      <w:start w:val="1"/>
      <w:numFmt w:val="none"/>
      <w:suff w:val="nothing"/>
      <w:lvlText w:val="?"/>
      <w:lvlJc w:val="left"/>
      <w:rPr>
        <w:rFonts w:cs="Times New Roman"/>
      </w:rPr>
    </w:lvl>
    <w:lvl w:ilvl="7">
      <w:start w:val="1"/>
      <w:numFmt w:val="none"/>
      <w:suff w:val="nothing"/>
      <w:lvlText w:val="?"/>
      <w:lvlJc w:val="left"/>
      <w:rPr>
        <w:rFonts w:cs="Times New Roman"/>
      </w:rPr>
    </w:lvl>
    <w:lvl w:ilvl="8">
      <w:start w:val="1"/>
      <w:numFmt w:val="none"/>
      <w:suff w:val="nothing"/>
      <w:lvlText w:val="?"/>
      <w:lvlJc w:val="left"/>
      <w:rPr>
        <w:rFonts w:cs="Times New Roman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rPr>
        <w:rFonts w:cs="Times New Roman"/>
      </w:rPr>
    </w:lvl>
    <w:lvl w:ilvl="1">
      <w:start w:val="1"/>
      <w:numFmt w:val="none"/>
      <w:suff w:val="nothing"/>
      <w:lvlText w:val=""/>
      <w:lvlJc w:val="left"/>
      <w:rPr>
        <w:rFonts w:cs="Times New Roman"/>
      </w:rPr>
    </w:lvl>
    <w:lvl w:ilvl="2">
      <w:start w:val="1"/>
      <w:numFmt w:val="none"/>
      <w:suff w:val="nothing"/>
      <w:lvlText w:val=""/>
      <w:lvlJc w:val="left"/>
      <w:rPr>
        <w:rFonts w:cs="Times New Roman"/>
      </w:rPr>
    </w:lvl>
    <w:lvl w:ilvl="3">
      <w:start w:val="1"/>
      <w:numFmt w:val="none"/>
      <w:suff w:val="nothing"/>
      <w:lvlText w:val=""/>
      <w:lvlJc w:val="left"/>
      <w:rPr>
        <w:rFonts w:cs="Times New Roman"/>
      </w:rPr>
    </w:lvl>
    <w:lvl w:ilvl="4">
      <w:start w:val="1"/>
      <w:numFmt w:val="none"/>
      <w:suff w:val="nothing"/>
      <w:lvlText w:val=""/>
      <w:lvlJc w:val="left"/>
      <w:rPr>
        <w:rFonts w:cs="Times New Roman"/>
      </w:rPr>
    </w:lvl>
    <w:lvl w:ilvl="5">
      <w:start w:val="1"/>
      <w:numFmt w:val="none"/>
      <w:suff w:val="nothing"/>
      <w:lvlText w:val=""/>
      <w:lvlJc w:val="left"/>
      <w:rPr>
        <w:rFonts w:cs="Times New Roman"/>
      </w:rPr>
    </w:lvl>
    <w:lvl w:ilvl="6">
      <w:start w:val="1"/>
      <w:numFmt w:val="none"/>
      <w:suff w:val="nothing"/>
      <w:lvlText w:val=""/>
      <w:lvlJc w:val="left"/>
      <w:rPr>
        <w:rFonts w:cs="Times New Roman"/>
      </w:rPr>
    </w:lvl>
    <w:lvl w:ilvl="7">
      <w:start w:val="1"/>
      <w:numFmt w:val="none"/>
      <w:suff w:val="nothing"/>
      <w:lvlText w:val=""/>
      <w:lvlJc w:val="left"/>
      <w:rPr>
        <w:rFonts w:cs="Times New Roman"/>
      </w:rPr>
    </w:lvl>
    <w:lvl w:ilvl="8">
      <w:start w:val="1"/>
      <w:numFmt w:val="none"/>
      <w:suff w:val="nothing"/>
      <w:lvlText w:val=""/>
      <w:lvlJc w:val="left"/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09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4F0"/>
    <w:rsid w:val="00144432"/>
    <w:rsid w:val="00265A37"/>
    <w:rsid w:val="004934F0"/>
    <w:rsid w:val="006946C8"/>
    <w:rsid w:val="0070579D"/>
    <w:rsid w:val="0078461C"/>
    <w:rsid w:val="007E3830"/>
    <w:rsid w:val="007F7D42"/>
    <w:rsid w:val="009F3831"/>
    <w:rsid w:val="00B80097"/>
    <w:rsid w:val="00EB5FA7"/>
    <w:rsid w:val="00FE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890E53"/>
  <w14:defaultImageDpi w14:val="0"/>
  <w15:docId w15:val="{352E9605-A02A-4545-9332-B68F37E52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adjustRightInd w:val="0"/>
      <w:spacing w:after="0" w:line="240" w:lineRule="auto"/>
    </w:pPr>
    <w:rPr>
      <w:rFonts w:ascii="Liberation Serif" w:eastAsia="Times New Roman" w:hAnsi="Times New Roman" w:cs="Liberation Serif"/>
      <w:kern w:val="1"/>
      <w:sz w:val="24"/>
      <w:szCs w:val="24"/>
      <w:lang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8edf2e5f0ede5f2-f1f1fbebeae0">
    <w:name w:val="Иc8нedтf2еe5рf0нedеe5тf2-сf1сf1ыfbлebкeaаe0"/>
    <w:uiPriority w:val="99"/>
    <w:rPr>
      <w:color w:val="000080"/>
      <w:u w:val="single"/>
      <w:lang/>
    </w:rPr>
  </w:style>
  <w:style w:type="character" w:customStyle="1" w:styleId="ListLabel597">
    <w:name w:val="ListLabel 597"/>
    <w:uiPriority w:val="99"/>
    <w:rPr>
      <w:rFonts w:eastAsia="Times New Roman"/>
      <w:b/>
      <w:color w:val="000000"/>
    </w:rPr>
  </w:style>
  <w:style w:type="character" w:customStyle="1" w:styleId="ListLabel583">
    <w:name w:val="ListLabel 583"/>
    <w:uiPriority w:val="99"/>
    <w:rPr>
      <w:rFonts w:eastAsia="Times New Roman"/>
    </w:rPr>
  </w:style>
  <w:style w:type="character" w:customStyle="1" w:styleId="ListLabel4">
    <w:name w:val="ListLabel 4"/>
    <w:uiPriority w:val="99"/>
    <w:rPr>
      <w:rFonts w:eastAsia="Times New Roman"/>
    </w:rPr>
  </w:style>
  <w:style w:type="character" w:customStyle="1" w:styleId="ListLabel592">
    <w:name w:val="ListLabel 592"/>
    <w:uiPriority w:val="99"/>
    <w:rPr>
      <w:rFonts w:eastAsia="Times New Roman"/>
      <w:lang w:eastAsia="x-none"/>
    </w:rPr>
  </w:style>
  <w:style w:type="character" w:customStyle="1" w:styleId="ListLabel5">
    <w:name w:val="ListLabel 5"/>
    <w:uiPriority w:val="99"/>
    <w:rPr>
      <w:rFonts w:eastAsia="Times New Roman"/>
    </w:rPr>
  </w:style>
  <w:style w:type="character" w:customStyle="1" w:styleId="ListLabel593">
    <w:name w:val="ListLabel 593"/>
    <w:uiPriority w:val="99"/>
    <w:rPr>
      <w:rFonts w:eastAsia="Times New Roman"/>
      <w:u w:val="single"/>
      <w:lang w:eastAsia="x-none"/>
    </w:rPr>
  </w:style>
  <w:style w:type="character" w:customStyle="1" w:styleId="ListLabel595">
    <w:name w:val="ListLabel 595"/>
    <w:uiPriority w:val="99"/>
    <w:rPr>
      <w:rFonts w:eastAsia="Times New Roman"/>
      <w:color w:val="000000"/>
    </w:rPr>
  </w:style>
  <w:style w:type="character" w:customStyle="1" w:styleId="ListLabel594">
    <w:name w:val="ListLabel 594"/>
    <w:uiPriority w:val="99"/>
    <w:rPr>
      <w:rFonts w:eastAsia="Times New Roman"/>
      <w:color w:val="000000"/>
      <w:lang w:val="en-US" w:eastAsia="x-none"/>
    </w:rPr>
  </w:style>
  <w:style w:type="character" w:customStyle="1" w:styleId="ListLabel598">
    <w:name w:val="ListLabel 598"/>
    <w:uiPriority w:val="99"/>
    <w:rPr>
      <w:rFonts w:eastAsia="Times New Roman"/>
    </w:rPr>
  </w:style>
  <w:style w:type="character" w:customStyle="1" w:styleId="ListLabel599">
    <w:name w:val="ListLabel 599"/>
    <w:uiPriority w:val="99"/>
    <w:rPr>
      <w:rFonts w:eastAsia="Times New Roman"/>
      <w:lang w:eastAsia="x-none"/>
    </w:rPr>
  </w:style>
  <w:style w:type="character" w:customStyle="1" w:styleId="ListLabel600">
    <w:name w:val="ListLabel 600"/>
    <w:uiPriority w:val="99"/>
    <w:rPr>
      <w:rFonts w:eastAsia="Times New Roman"/>
      <w:u w:val="single"/>
      <w:lang w:eastAsia="x-none"/>
    </w:rPr>
  </w:style>
  <w:style w:type="character" w:customStyle="1" w:styleId="ListLabel601">
    <w:name w:val="ListLabel 601"/>
    <w:uiPriority w:val="99"/>
    <w:rPr>
      <w:rFonts w:eastAsia="Times New Roman"/>
      <w:color w:val="000000"/>
      <w:lang w:val="en-US" w:eastAsia="x-none"/>
    </w:rPr>
  </w:style>
  <w:style w:type="character" w:customStyle="1" w:styleId="ListLabel602">
    <w:name w:val="ListLabel 602"/>
    <w:uiPriority w:val="99"/>
    <w:rPr>
      <w:rFonts w:eastAsia="Times New Roman"/>
      <w:color w:val="000000"/>
    </w:rPr>
  </w:style>
  <w:style w:type="character" w:customStyle="1" w:styleId="ListLabel603">
    <w:name w:val="ListLabel 603"/>
    <w:uiPriority w:val="99"/>
    <w:rPr>
      <w:rFonts w:eastAsia="Times New Roman"/>
      <w:color w:val="000000"/>
      <w:lang w:val="en-US" w:eastAsia="x-none"/>
    </w:rPr>
  </w:style>
  <w:style w:type="character" w:customStyle="1" w:styleId="ListLabel604">
    <w:name w:val="ListLabel 604"/>
    <w:uiPriority w:val="99"/>
    <w:rPr>
      <w:rFonts w:eastAsia="Times New Roman"/>
      <w:color w:val="000000"/>
    </w:rPr>
  </w:style>
  <w:style w:type="character" w:customStyle="1" w:styleId="ListLabel605">
    <w:name w:val="ListLabel 605"/>
    <w:uiPriority w:val="99"/>
    <w:rPr>
      <w:rFonts w:eastAsia="Times New Roman"/>
    </w:rPr>
  </w:style>
  <w:style w:type="character" w:customStyle="1" w:styleId="ListLabel606">
    <w:name w:val="ListLabel 606"/>
    <w:uiPriority w:val="99"/>
    <w:rPr>
      <w:rFonts w:eastAsia="Times New Roman"/>
      <w:lang w:eastAsia="x-none"/>
    </w:rPr>
  </w:style>
  <w:style w:type="character" w:customStyle="1" w:styleId="ListLabel607">
    <w:name w:val="ListLabel 607"/>
    <w:uiPriority w:val="99"/>
    <w:rPr>
      <w:rFonts w:eastAsia="Times New Roman"/>
      <w:u w:val="single"/>
      <w:lang w:eastAsia="x-none"/>
    </w:rPr>
  </w:style>
  <w:style w:type="character" w:customStyle="1" w:styleId="ListLabel608">
    <w:name w:val="ListLabel 608"/>
    <w:uiPriority w:val="99"/>
    <w:rPr>
      <w:rFonts w:eastAsia="Times New Roman"/>
      <w:color w:val="000000"/>
      <w:lang w:val="en-US" w:eastAsia="x-none"/>
    </w:rPr>
  </w:style>
  <w:style w:type="character" w:customStyle="1" w:styleId="ListLabel609">
    <w:name w:val="ListLabel 609"/>
    <w:uiPriority w:val="99"/>
    <w:rPr>
      <w:rFonts w:eastAsia="Times New Roman"/>
      <w:color w:val="000000"/>
    </w:rPr>
  </w:style>
  <w:style w:type="character" w:customStyle="1" w:styleId="ListLabel610">
    <w:name w:val="ListLabel 610"/>
    <w:uiPriority w:val="99"/>
    <w:rPr>
      <w:rFonts w:eastAsia="Times New Roman"/>
      <w:color w:val="000000"/>
      <w:lang w:val="en-US" w:eastAsia="x-none"/>
    </w:rPr>
  </w:style>
  <w:style w:type="character" w:customStyle="1" w:styleId="ListLabel611">
    <w:name w:val="ListLabel 611"/>
    <w:uiPriority w:val="99"/>
    <w:rPr>
      <w:rFonts w:eastAsia="Times New Roman"/>
      <w:color w:val="000000"/>
    </w:rPr>
  </w:style>
  <w:style w:type="character" w:customStyle="1" w:styleId="cef1edeee2edeee9f8f0e8f4f2e0e1e7e0f6e0">
    <w:name w:val="Оceсf1нedоeeвe2нedоeeйe9 шf8рf0иe8фf4тf2 аe0бe1зe7аe0цf6аe0"/>
    <w:uiPriority w:val="99"/>
  </w:style>
  <w:style w:type="character" w:customStyle="1" w:styleId="FontStyle137">
    <w:name w:val="Font Style137"/>
    <w:basedOn w:val="cef1edeee2edeee9f8f0e8f4f2e0e1e7e0f6e0"/>
    <w:uiPriority w:val="99"/>
    <w:rPr>
      <w:rFonts w:eastAsia="Times New Roman" w:cs="Times New Roman"/>
      <w:sz w:val="22"/>
      <w:szCs w:val="22"/>
    </w:rPr>
  </w:style>
  <w:style w:type="character" w:customStyle="1" w:styleId="FontStyle116">
    <w:name w:val="Font Style116"/>
    <w:basedOn w:val="cef1edeee2edeee9f8f0e8f4f2e0e1e7e0f6e0"/>
    <w:uiPriority w:val="99"/>
    <w:rPr>
      <w:rFonts w:eastAsia="Times New Roman" w:cs="Times New Roman"/>
      <w:b/>
      <w:bCs/>
      <w:sz w:val="22"/>
      <w:szCs w:val="22"/>
    </w:rPr>
  </w:style>
  <w:style w:type="character" w:customStyle="1" w:styleId="FontStyle138">
    <w:name w:val="Font Style138"/>
    <w:basedOn w:val="cef1edeee2edeee9f8f0e8f4f2e0e1e7e0f6e0"/>
    <w:uiPriority w:val="99"/>
    <w:rPr>
      <w:rFonts w:eastAsia="Times New Roman" w:cs="Times New Roman"/>
      <w:sz w:val="20"/>
      <w:szCs w:val="20"/>
    </w:rPr>
  </w:style>
  <w:style w:type="character" w:customStyle="1" w:styleId="FontStyle107">
    <w:name w:val="Font Style107"/>
    <w:basedOn w:val="cef1edeee2edeee9f8f0e8f4f2e0e1e7e0f6e0"/>
    <w:uiPriority w:val="99"/>
    <w:rPr>
      <w:rFonts w:eastAsia="Times New Roman" w:cs="Times New Roman"/>
      <w:sz w:val="20"/>
      <w:szCs w:val="20"/>
    </w:rPr>
  </w:style>
  <w:style w:type="character" w:customStyle="1" w:styleId="FontStyle139">
    <w:name w:val="Font Style139"/>
    <w:basedOn w:val="cef1edeee2edeee9f8f0e8f4f2e0e1e7e0f6e0"/>
    <w:uiPriority w:val="99"/>
    <w:rPr>
      <w:rFonts w:ascii="Consolas" w:eastAsia="Times New Roman" w:cs="Consolas"/>
      <w:b/>
      <w:bCs/>
      <w:sz w:val="28"/>
      <w:szCs w:val="28"/>
    </w:rPr>
  </w:style>
  <w:style w:type="character" w:customStyle="1" w:styleId="FontStyle127">
    <w:name w:val="Font Style127"/>
    <w:basedOn w:val="cef1edeee2edeee9f8f0e8f4f2e0e1e7e0f6e0"/>
    <w:uiPriority w:val="99"/>
    <w:rPr>
      <w:rFonts w:eastAsia="Times New Roman" w:cs="Times New Roman"/>
      <w:sz w:val="20"/>
      <w:szCs w:val="20"/>
    </w:rPr>
  </w:style>
  <w:style w:type="character" w:customStyle="1" w:styleId="FontStyle115">
    <w:name w:val="Font Style115"/>
    <w:basedOn w:val="cef1edeee2edeee9f8f0e8f4f2e0e1e7e0f6e0"/>
    <w:uiPriority w:val="99"/>
    <w:rPr>
      <w:rFonts w:eastAsia="Times New Roman" w:cs="Times New Roman"/>
      <w:sz w:val="20"/>
      <w:szCs w:val="20"/>
    </w:rPr>
  </w:style>
  <w:style w:type="character" w:customStyle="1" w:styleId="FontStyle125">
    <w:name w:val="Font Style125"/>
    <w:basedOn w:val="cef1edeee2edeee9f8f0e8f4f2e0e1e7e0f6e0"/>
    <w:uiPriority w:val="99"/>
    <w:rPr>
      <w:rFonts w:eastAsia="Times New Roman" w:cs="Times New Roman"/>
      <w:sz w:val="20"/>
      <w:szCs w:val="20"/>
    </w:rPr>
  </w:style>
  <w:style w:type="paragraph" w:customStyle="1" w:styleId="c7e0e3eeebeee2eeea">
    <w:name w:val="Зc7аe0гe3оeeлebоeeвe2оeeкea"/>
    <w:basedOn w:val="a"/>
    <w:next w:val="cef1edeee2edeee9f2e5eaf1f2"/>
    <w:uiPriority w:val="99"/>
    <w:pPr>
      <w:keepNext/>
      <w:spacing w:before="240" w:after="120"/>
    </w:pPr>
    <w:rPr>
      <w:rFonts w:ascii="Liberation Sans" w:cs="Liberation Sans"/>
      <w:sz w:val="28"/>
      <w:szCs w:val="28"/>
      <w:lang w:bidi="ar-SA"/>
    </w:rPr>
  </w:style>
  <w:style w:type="paragraph" w:customStyle="1" w:styleId="cef1edeee2edeee9f2e5eaf1f2">
    <w:name w:val="Оceсf1нedоeeвe2нedоeeйe9 тf2еe5кeaсf1тf2"/>
    <w:basedOn w:val="a"/>
    <w:uiPriority w:val="99"/>
    <w:pPr>
      <w:spacing w:after="140" w:line="276" w:lineRule="auto"/>
    </w:pPr>
    <w:rPr>
      <w:lang w:bidi="ar-SA"/>
    </w:rPr>
  </w:style>
  <w:style w:type="paragraph" w:customStyle="1" w:styleId="d1efe8f1eeea">
    <w:name w:val="Сd1пefиe8сf1оeeкea"/>
    <w:basedOn w:val="cef1edeee2edeee9f2e5eaf1f2"/>
    <w:uiPriority w:val="99"/>
  </w:style>
  <w:style w:type="paragraph" w:customStyle="1" w:styleId="cde0e7e2e0ede8e5">
    <w:name w:val="Нcdаe0зe7вe2аe0нedиe8еe5"/>
    <w:basedOn w:val="a"/>
    <w:uiPriority w:val="99"/>
    <w:pPr>
      <w:spacing w:before="120" w:after="120"/>
    </w:pPr>
    <w:rPr>
      <w:i/>
      <w:iCs/>
      <w:lang w:bidi="ar-SA"/>
    </w:rPr>
  </w:style>
  <w:style w:type="paragraph" w:customStyle="1" w:styleId="d3eae0e7e0f2e5ebfc">
    <w:name w:val="Уd3кeaаe0зe7аe0тf2еe5лebьfc"/>
    <w:basedOn w:val="a"/>
    <w:uiPriority w:val="99"/>
    <w:rPr>
      <w:lang w:bidi="ar-SA"/>
    </w:rPr>
  </w:style>
  <w:style w:type="paragraph" w:customStyle="1" w:styleId="d1f2e8ebfcd0e0e1eef7e8e9">
    <w:name w:val="Сd1тf2иe8лebьfc Рd0аe0бe1оeeчf7иe8йe9"/>
    <w:basedOn w:val="a"/>
    <w:uiPriority w:val="99"/>
    <w:pPr>
      <w:spacing w:line="360" w:lineRule="auto"/>
      <w:ind w:firstLine="709"/>
      <w:jc w:val="both"/>
    </w:pPr>
    <w:rPr>
      <w:rFonts w:ascii="Times New Roman" w:eastAsiaTheme="minorEastAsia" w:cs="Times New Roman"/>
      <w:sz w:val="28"/>
      <w:szCs w:val="28"/>
      <w:lang w:bidi="ar-SA"/>
    </w:rPr>
  </w:style>
  <w:style w:type="paragraph" w:customStyle="1" w:styleId="Style7">
    <w:name w:val="Style7"/>
    <w:basedOn w:val="a"/>
    <w:uiPriority w:val="99"/>
    <w:pPr>
      <w:spacing w:line="210" w:lineRule="exact"/>
      <w:ind w:firstLine="293"/>
      <w:jc w:val="both"/>
    </w:pPr>
  </w:style>
  <w:style w:type="paragraph" w:customStyle="1" w:styleId="Style49">
    <w:name w:val="Style49"/>
    <w:basedOn w:val="a"/>
    <w:uiPriority w:val="99"/>
    <w:pPr>
      <w:spacing w:line="196" w:lineRule="exact"/>
      <w:jc w:val="center"/>
    </w:pPr>
  </w:style>
  <w:style w:type="paragraph" w:customStyle="1" w:styleId="Style85">
    <w:name w:val="Style85"/>
    <w:basedOn w:val="a"/>
    <w:uiPriority w:val="99"/>
  </w:style>
  <w:style w:type="paragraph" w:customStyle="1" w:styleId="Style63">
    <w:name w:val="Style63"/>
    <w:basedOn w:val="a"/>
    <w:uiPriority w:val="99"/>
    <w:pPr>
      <w:spacing w:line="281" w:lineRule="exact"/>
      <w:ind w:hanging="322"/>
      <w:jc w:val="both"/>
    </w:pPr>
  </w:style>
  <w:style w:type="paragraph" w:customStyle="1" w:styleId="Style80">
    <w:name w:val="Style80"/>
    <w:basedOn w:val="a"/>
    <w:uiPriority w:val="99"/>
    <w:pPr>
      <w:spacing w:line="274" w:lineRule="exact"/>
      <w:ind w:hanging="3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50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2022-04-15T13:07:00Z</dcterms:created>
  <dcterms:modified xsi:type="dcterms:W3CDTF">2022-04-15T13:07:00Z</dcterms:modified>
</cp:coreProperties>
</file>